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52C12" w14:textId="77777777" w:rsidR="00A412A3" w:rsidRPr="00A412A3" w:rsidRDefault="00A412A3" w:rsidP="00A412A3">
      <w:pPr>
        <w:rPr>
          <w:b/>
          <w:bCs/>
        </w:rPr>
      </w:pPr>
      <w:r w:rsidRPr="00A412A3">
        <w:rPr>
          <w:b/>
          <w:bCs/>
        </w:rPr>
        <w:t>Возможности CRUD</w:t>
      </w:r>
      <w:r w:rsidRPr="00A412A3">
        <w:t>:</w:t>
      </w:r>
    </w:p>
    <w:p w14:paraId="76089BDB" w14:textId="77777777" w:rsidR="00A412A3" w:rsidRPr="00A412A3" w:rsidRDefault="00A412A3" w:rsidP="00A412A3">
      <w:pPr>
        <w:numPr>
          <w:ilvl w:val="3"/>
          <w:numId w:val="1"/>
        </w:numPr>
        <w:tabs>
          <w:tab w:val="clear" w:pos="0"/>
        </w:tabs>
      </w:pPr>
      <w:r w:rsidRPr="00A412A3">
        <w:rPr>
          <w:b/>
          <w:bCs/>
        </w:rPr>
        <w:t>1. Создание задач</w:t>
      </w:r>
    </w:p>
    <w:p w14:paraId="4350215C" w14:textId="77777777" w:rsidR="00A412A3" w:rsidRPr="00A412A3" w:rsidRDefault="00A412A3" w:rsidP="00A412A3">
      <w:pPr>
        <w:numPr>
          <w:ilvl w:val="0"/>
          <w:numId w:val="2"/>
        </w:numPr>
      </w:pPr>
      <w:r w:rsidRPr="00A412A3">
        <w:t>Пользователь вводит название, описание и срок выполнения задачи.</w:t>
      </w:r>
    </w:p>
    <w:p w14:paraId="741CA98D" w14:textId="77777777" w:rsidR="00A412A3" w:rsidRPr="00A412A3" w:rsidRDefault="00A412A3" w:rsidP="00A412A3">
      <w:pPr>
        <w:numPr>
          <w:ilvl w:val="0"/>
          <w:numId w:val="2"/>
        </w:numPr>
        <w:rPr>
          <w:b/>
          <w:bCs/>
        </w:rPr>
      </w:pPr>
      <w:r w:rsidRPr="00A412A3">
        <w:t>Кнопка "Добавить задачу".</w:t>
      </w:r>
    </w:p>
    <w:p w14:paraId="2EC57E66" w14:textId="776AB3CC" w:rsidR="00A412A3" w:rsidRPr="00A412A3" w:rsidRDefault="00A412A3" w:rsidP="00A412A3">
      <w:pPr>
        <w:numPr>
          <w:ilvl w:val="0"/>
          <w:numId w:val="2"/>
        </w:numPr>
        <w:rPr>
          <w:b/>
          <w:bCs/>
        </w:rPr>
      </w:pPr>
      <w:r w:rsidRPr="00A412A3">
        <w:rPr>
          <w:b/>
          <w:bCs/>
        </w:rPr>
        <w:drawing>
          <wp:inline distT="0" distB="0" distL="0" distR="0" wp14:anchorId="53808E12" wp14:editId="3B164778">
            <wp:extent cx="5940425" cy="3521710"/>
            <wp:effectExtent l="0" t="0" r="3175" b="2540"/>
            <wp:docPr id="212017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7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6BFB" w14:textId="77777777" w:rsidR="00A412A3" w:rsidRPr="00A412A3" w:rsidRDefault="00A412A3" w:rsidP="00A412A3">
      <w:pPr>
        <w:numPr>
          <w:ilvl w:val="3"/>
          <w:numId w:val="1"/>
        </w:numPr>
        <w:tabs>
          <w:tab w:val="clear" w:pos="0"/>
        </w:tabs>
      </w:pPr>
      <w:r w:rsidRPr="00A412A3">
        <w:rPr>
          <w:b/>
          <w:bCs/>
        </w:rPr>
        <w:t>2. Чтение задач</w:t>
      </w:r>
    </w:p>
    <w:p w14:paraId="6DB82312" w14:textId="77777777" w:rsidR="00A412A3" w:rsidRPr="00A412A3" w:rsidRDefault="00A412A3" w:rsidP="00A412A3">
      <w:pPr>
        <w:numPr>
          <w:ilvl w:val="0"/>
          <w:numId w:val="3"/>
        </w:numPr>
      </w:pPr>
      <w:r w:rsidRPr="00A412A3">
        <w:t>Все созданные задачи отображаются в виде списка на главной странице.</w:t>
      </w:r>
    </w:p>
    <w:p w14:paraId="4C264DCB" w14:textId="77777777" w:rsidR="00A412A3" w:rsidRPr="00A412A3" w:rsidRDefault="00A412A3" w:rsidP="00A412A3">
      <w:pPr>
        <w:numPr>
          <w:ilvl w:val="0"/>
          <w:numId w:val="3"/>
        </w:numPr>
        <w:rPr>
          <w:b/>
          <w:bCs/>
        </w:rPr>
      </w:pPr>
      <w:r w:rsidRPr="00A412A3">
        <w:t>Каждая задача должна содержать название, описание, срок выполнения и статус (выполнена, в процессе, не выполнена).</w:t>
      </w:r>
    </w:p>
    <w:p w14:paraId="5AB4BE87" w14:textId="6A222C62" w:rsidR="00A412A3" w:rsidRPr="00A412A3" w:rsidRDefault="00A412A3" w:rsidP="00A412A3">
      <w:pPr>
        <w:numPr>
          <w:ilvl w:val="0"/>
          <w:numId w:val="3"/>
        </w:numPr>
        <w:rPr>
          <w:b/>
          <w:bCs/>
        </w:rPr>
      </w:pPr>
      <w:r w:rsidRPr="00A412A3">
        <w:rPr>
          <w:b/>
          <w:bCs/>
        </w:rPr>
        <w:lastRenderedPageBreak/>
        <w:drawing>
          <wp:inline distT="0" distB="0" distL="0" distR="0" wp14:anchorId="3C0D8B23" wp14:editId="652199C9">
            <wp:extent cx="4038600" cy="6517045"/>
            <wp:effectExtent l="0" t="0" r="0" b="0"/>
            <wp:docPr id="1826011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11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0047" cy="651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4015" w14:textId="77777777" w:rsidR="00A412A3" w:rsidRPr="00A412A3" w:rsidRDefault="00A412A3" w:rsidP="00A412A3">
      <w:pPr>
        <w:numPr>
          <w:ilvl w:val="3"/>
          <w:numId w:val="1"/>
        </w:numPr>
        <w:tabs>
          <w:tab w:val="clear" w:pos="0"/>
        </w:tabs>
      </w:pPr>
      <w:r w:rsidRPr="00A412A3">
        <w:rPr>
          <w:b/>
          <w:bCs/>
        </w:rPr>
        <w:t>3. Обновление задач</w:t>
      </w:r>
    </w:p>
    <w:p w14:paraId="6A3E4F93" w14:textId="77777777" w:rsidR="00A412A3" w:rsidRPr="00A412A3" w:rsidRDefault="00A412A3" w:rsidP="00A412A3">
      <w:pPr>
        <w:numPr>
          <w:ilvl w:val="0"/>
          <w:numId w:val="4"/>
        </w:numPr>
      </w:pPr>
      <w:r w:rsidRPr="00A412A3">
        <w:t>Кнопка "Редактировать" рядом с каждой задачей для изменения названия, описания и срока.</w:t>
      </w:r>
    </w:p>
    <w:p w14:paraId="737FB49C" w14:textId="77777777" w:rsidR="00A412A3" w:rsidRPr="00A412A3" w:rsidRDefault="00A412A3" w:rsidP="00A412A3">
      <w:pPr>
        <w:numPr>
          <w:ilvl w:val="0"/>
          <w:numId w:val="4"/>
        </w:numPr>
        <w:rPr>
          <w:b/>
          <w:bCs/>
        </w:rPr>
      </w:pPr>
      <w:r w:rsidRPr="00A412A3">
        <w:t>Форма редактирования открывается в модальном окне.</w:t>
      </w:r>
    </w:p>
    <w:p w14:paraId="3B7C2E38" w14:textId="3AFE1D8F" w:rsidR="00A412A3" w:rsidRPr="00A412A3" w:rsidRDefault="00A412A3" w:rsidP="00A412A3">
      <w:pPr>
        <w:numPr>
          <w:ilvl w:val="0"/>
          <w:numId w:val="4"/>
        </w:numPr>
        <w:rPr>
          <w:b/>
          <w:bCs/>
        </w:rPr>
      </w:pPr>
      <w:r w:rsidRPr="00A412A3">
        <w:rPr>
          <w:b/>
          <w:bCs/>
        </w:rPr>
        <w:lastRenderedPageBreak/>
        <w:drawing>
          <wp:inline distT="0" distB="0" distL="0" distR="0" wp14:anchorId="41C0CDA4" wp14:editId="4744C0BF">
            <wp:extent cx="5174611" cy="4591050"/>
            <wp:effectExtent l="0" t="0" r="7620" b="0"/>
            <wp:docPr id="1173850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504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9398" cy="459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0A855" w14:textId="77777777" w:rsidR="00A412A3" w:rsidRPr="00A412A3" w:rsidRDefault="00A412A3" w:rsidP="00A412A3">
      <w:pPr>
        <w:numPr>
          <w:ilvl w:val="3"/>
          <w:numId w:val="1"/>
        </w:numPr>
        <w:tabs>
          <w:tab w:val="clear" w:pos="0"/>
        </w:tabs>
      </w:pPr>
      <w:r w:rsidRPr="00A412A3">
        <w:rPr>
          <w:b/>
          <w:bCs/>
        </w:rPr>
        <w:t>4. Удаление задач</w:t>
      </w:r>
    </w:p>
    <w:p w14:paraId="1C866879" w14:textId="77777777" w:rsidR="00A412A3" w:rsidRPr="00A412A3" w:rsidRDefault="00A412A3" w:rsidP="00A412A3">
      <w:pPr>
        <w:numPr>
          <w:ilvl w:val="0"/>
          <w:numId w:val="5"/>
        </w:numPr>
        <w:rPr>
          <w:b/>
          <w:bCs/>
        </w:rPr>
      </w:pPr>
      <w:r w:rsidRPr="00A412A3">
        <w:t>Кнопка "Удалить" рядом с каждой задачей.</w:t>
      </w:r>
    </w:p>
    <w:p w14:paraId="1958666A" w14:textId="2DC82BAA" w:rsidR="00A412A3" w:rsidRPr="00A412A3" w:rsidRDefault="00A412A3" w:rsidP="00A412A3">
      <w:pPr>
        <w:numPr>
          <w:ilvl w:val="0"/>
          <w:numId w:val="5"/>
        </w:numPr>
        <w:rPr>
          <w:b/>
          <w:bCs/>
        </w:rPr>
      </w:pPr>
      <w:r w:rsidRPr="00A412A3">
        <w:rPr>
          <w:b/>
          <w:bCs/>
        </w:rPr>
        <w:drawing>
          <wp:inline distT="0" distB="0" distL="0" distR="0" wp14:anchorId="733FF165" wp14:editId="3FD83797">
            <wp:extent cx="5200650" cy="2330425"/>
            <wp:effectExtent l="0" t="0" r="0" b="0"/>
            <wp:docPr id="242140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40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5046" cy="233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2A825" w14:textId="77777777" w:rsidR="00A412A3" w:rsidRPr="00A412A3" w:rsidRDefault="00A412A3" w:rsidP="00A412A3">
      <w:pPr>
        <w:numPr>
          <w:ilvl w:val="3"/>
          <w:numId w:val="1"/>
        </w:numPr>
        <w:tabs>
          <w:tab w:val="clear" w:pos="0"/>
        </w:tabs>
      </w:pPr>
      <w:r w:rsidRPr="00A412A3">
        <w:rPr>
          <w:b/>
          <w:bCs/>
        </w:rPr>
        <w:t>5. Сортировка задач</w:t>
      </w:r>
    </w:p>
    <w:p w14:paraId="42D98A81" w14:textId="77777777" w:rsidR="00A412A3" w:rsidRPr="00A412A3" w:rsidRDefault="00A412A3" w:rsidP="00A412A3">
      <w:pPr>
        <w:numPr>
          <w:ilvl w:val="0"/>
          <w:numId w:val="6"/>
        </w:numPr>
        <w:rPr>
          <w:b/>
          <w:bCs/>
        </w:rPr>
      </w:pPr>
      <w:r w:rsidRPr="00A412A3">
        <w:t>Выпадающий список или кнопки для сортировки по дате создания и алфавиту.</w:t>
      </w:r>
    </w:p>
    <w:p w14:paraId="05AD3D87" w14:textId="765F6AFC" w:rsidR="00A412A3" w:rsidRPr="00A412A3" w:rsidRDefault="00A412A3" w:rsidP="00A412A3">
      <w:pPr>
        <w:numPr>
          <w:ilvl w:val="0"/>
          <w:numId w:val="6"/>
        </w:numPr>
        <w:rPr>
          <w:b/>
          <w:bCs/>
        </w:rPr>
      </w:pPr>
      <w:r w:rsidRPr="00A412A3">
        <w:rPr>
          <w:b/>
          <w:bCs/>
        </w:rPr>
        <w:lastRenderedPageBreak/>
        <w:drawing>
          <wp:inline distT="0" distB="0" distL="0" distR="0" wp14:anchorId="459838B6" wp14:editId="7BC47EFF">
            <wp:extent cx="2924583" cy="3400900"/>
            <wp:effectExtent l="0" t="0" r="9525" b="9525"/>
            <wp:docPr id="2123401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019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34278" w14:textId="77777777" w:rsidR="00A412A3" w:rsidRPr="00A412A3" w:rsidRDefault="00A412A3" w:rsidP="00A412A3">
      <w:pPr>
        <w:numPr>
          <w:ilvl w:val="3"/>
          <w:numId w:val="1"/>
        </w:numPr>
        <w:tabs>
          <w:tab w:val="clear" w:pos="0"/>
        </w:tabs>
      </w:pPr>
      <w:r w:rsidRPr="00A412A3">
        <w:rPr>
          <w:b/>
          <w:bCs/>
        </w:rPr>
        <w:t>6. Фильтрация задач</w:t>
      </w:r>
    </w:p>
    <w:p w14:paraId="4839B3A2" w14:textId="77777777" w:rsidR="00A412A3" w:rsidRPr="00CB747A" w:rsidRDefault="00A412A3" w:rsidP="00A412A3">
      <w:pPr>
        <w:numPr>
          <w:ilvl w:val="0"/>
          <w:numId w:val="7"/>
        </w:numPr>
        <w:rPr>
          <w:b/>
          <w:bCs/>
        </w:rPr>
      </w:pPr>
      <w:r w:rsidRPr="00A412A3">
        <w:t>Фильтры по статусу: все, выполненные, невыполненные.</w:t>
      </w:r>
    </w:p>
    <w:p w14:paraId="0BEFAB21" w14:textId="365DA100" w:rsidR="00CB747A" w:rsidRPr="00A412A3" w:rsidRDefault="00CB747A" w:rsidP="00A412A3">
      <w:pPr>
        <w:numPr>
          <w:ilvl w:val="0"/>
          <w:numId w:val="7"/>
        </w:numPr>
        <w:rPr>
          <w:b/>
          <w:bCs/>
        </w:rPr>
      </w:pPr>
      <w:r w:rsidRPr="00CB747A">
        <w:rPr>
          <w:b/>
          <w:bCs/>
        </w:rPr>
        <w:drawing>
          <wp:inline distT="0" distB="0" distL="0" distR="0" wp14:anchorId="40F64CB9" wp14:editId="43EA393D">
            <wp:extent cx="3038899" cy="3057952"/>
            <wp:effectExtent l="0" t="0" r="9525" b="9525"/>
            <wp:docPr id="883244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448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36F9" w14:textId="77777777" w:rsidR="00A412A3" w:rsidRPr="00A412A3" w:rsidRDefault="00A412A3" w:rsidP="00A412A3">
      <w:pPr>
        <w:numPr>
          <w:ilvl w:val="3"/>
          <w:numId w:val="1"/>
        </w:numPr>
        <w:tabs>
          <w:tab w:val="clear" w:pos="0"/>
        </w:tabs>
      </w:pPr>
      <w:r w:rsidRPr="00A412A3">
        <w:rPr>
          <w:b/>
          <w:bCs/>
        </w:rPr>
        <w:t>7. Статусы задач</w:t>
      </w:r>
    </w:p>
    <w:p w14:paraId="5822E897" w14:textId="77777777" w:rsidR="00A412A3" w:rsidRPr="00CB747A" w:rsidRDefault="00A412A3" w:rsidP="00A412A3">
      <w:pPr>
        <w:numPr>
          <w:ilvl w:val="0"/>
          <w:numId w:val="8"/>
        </w:numPr>
      </w:pPr>
      <w:r w:rsidRPr="00A412A3">
        <w:t>Возможность изменять статус задачи через выпадающий список (выполнена, в процессе, не выполнена).</w:t>
      </w:r>
    </w:p>
    <w:p w14:paraId="52BD3356" w14:textId="56E3F65D" w:rsidR="00CB747A" w:rsidRPr="00A412A3" w:rsidRDefault="00CB747A" w:rsidP="00A412A3">
      <w:pPr>
        <w:numPr>
          <w:ilvl w:val="0"/>
          <w:numId w:val="8"/>
        </w:numPr>
      </w:pPr>
      <w:r w:rsidRPr="00CB747A">
        <w:lastRenderedPageBreak/>
        <w:drawing>
          <wp:inline distT="0" distB="0" distL="0" distR="0" wp14:anchorId="026F24C8" wp14:editId="10E113EB">
            <wp:extent cx="4584818" cy="3962400"/>
            <wp:effectExtent l="0" t="0" r="6350" b="0"/>
            <wp:docPr id="2054132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329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5968" cy="396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6BFFB" w14:textId="77777777" w:rsidR="00AE5611" w:rsidRDefault="00AE5611"/>
    <w:sectPr w:rsidR="00AE56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07" w:hanging="283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14" w:hanging="283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21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28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53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4242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949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5656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363" w:hanging="283"/>
      </w:pPr>
      <w:rPr>
        <w:rFonts w:ascii="Symbol" w:hAnsi="Symbol" w:cs="OpenSymbol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0"/>
        </w:tabs>
        <w:ind w:left="707" w:hanging="283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14" w:hanging="283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21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28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53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4242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949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5656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363" w:hanging="283"/>
      </w:pPr>
      <w:rPr>
        <w:rFonts w:ascii="Symbol" w:hAnsi="Symbol" w:cs="OpenSymbol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0"/>
        </w:tabs>
        <w:ind w:left="707" w:hanging="283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14" w:hanging="283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21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28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53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4242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949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5656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363" w:hanging="283"/>
      </w:pPr>
      <w:rPr>
        <w:rFonts w:ascii="Symbol" w:hAnsi="Symbol" w:cs="OpenSymbol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bullet"/>
      <w:lvlText w:val=""/>
      <w:lvlJc w:val="left"/>
      <w:pPr>
        <w:tabs>
          <w:tab w:val="num" w:pos="0"/>
        </w:tabs>
        <w:ind w:left="707" w:hanging="283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14" w:hanging="283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21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28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53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4242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949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5656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363" w:hanging="283"/>
      </w:pPr>
      <w:rPr>
        <w:rFonts w:ascii="Symbol" w:hAnsi="Symbol" w:cs="OpenSymbol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0"/>
        </w:tabs>
        <w:ind w:left="707" w:hanging="283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14" w:hanging="283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21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28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53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4242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949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5656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363" w:hanging="283"/>
      </w:pPr>
      <w:rPr>
        <w:rFonts w:ascii="Symbol" w:hAnsi="Symbol" w:cs="OpenSymbol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0"/>
        </w:tabs>
        <w:ind w:left="707" w:hanging="283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14" w:hanging="283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21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28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53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4242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949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5656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363" w:hanging="283"/>
      </w:pPr>
      <w:rPr>
        <w:rFonts w:ascii="Symbol" w:hAnsi="Symbol" w:cs="OpenSymbol"/>
      </w:r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bullet"/>
      <w:lvlText w:val=""/>
      <w:lvlJc w:val="left"/>
      <w:pPr>
        <w:tabs>
          <w:tab w:val="num" w:pos="0"/>
        </w:tabs>
        <w:ind w:left="707" w:hanging="283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14" w:hanging="283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21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28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53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4242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949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5656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363" w:hanging="283"/>
      </w:pPr>
      <w:rPr>
        <w:rFonts w:ascii="Symbol" w:hAnsi="Symbol" w:cs="OpenSymbol"/>
      </w:rPr>
    </w:lvl>
  </w:abstractNum>
  <w:num w:numId="1" w16cid:durableId="19676169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7054195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1313822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86019208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73226664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6863289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58577331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753352642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EFB"/>
    <w:rsid w:val="001F1EFB"/>
    <w:rsid w:val="00965CED"/>
    <w:rsid w:val="00A412A3"/>
    <w:rsid w:val="00AE5611"/>
    <w:rsid w:val="00C523C7"/>
    <w:rsid w:val="00CB7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26E26"/>
  <w15:chartTrackingRefBased/>
  <w15:docId w15:val="{50CB15F3-5BA3-4DD1-B45D-4AD0DA9A5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1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1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1E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1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1E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1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1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1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1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1E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1E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1E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1EF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1EF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1E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1E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1E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1E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1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1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1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1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1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1E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1E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1EF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1E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1EF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F1E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7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Kozlov</dc:creator>
  <cp:keywords/>
  <dc:description/>
  <cp:lastModifiedBy>Danil Kozlov</cp:lastModifiedBy>
  <cp:revision>3</cp:revision>
  <dcterms:created xsi:type="dcterms:W3CDTF">2025-01-28T13:25:00Z</dcterms:created>
  <dcterms:modified xsi:type="dcterms:W3CDTF">2025-01-28T13:29:00Z</dcterms:modified>
</cp:coreProperties>
</file>